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DF7D7" w14:textId="77777777" w:rsidR="00475253" w:rsidRPr="00CB1D59" w:rsidRDefault="00475253" w:rsidP="00475253">
      <w:pPr>
        <w:ind w:left="3600"/>
        <w:rPr>
          <w:rFonts w:asciiTheme="majorHAnsi" w:hAnsiTheme="majorHAnsi"/>
          <w:b/>
          <w:bCs/>
          <w:color w:val="000000" w:themeColor="text1"/>
          <w:sz w:val="44"/>
          <w:szCs w:val="44"/>
        </w:rPr>
      </w:pPr>
      <w:r w:rsidRPr="00CB1D59">
        <w:rPr>
          <w:rFonts w:asciiTheme="majorHAnsi" w:hAnsiTheme="majorHAnsi"/>
          <w:b/>
          <w:bCs/>
          <w:color w:val="000000" w:themeColor="text1"/>
          <w:sz w:val="44"/>
          <w:szCs w:val="44"/>
        </w:rPr>
        <w:t>ABSTRACT</w:t>
      </w:r>
    </w:p>
    <w:p w14:paraId="3FD9B93D" w14:textId="77777777" w:rsidR="00475253" w:rsidRDefault="00475253" w:rsidP="00475253">
      <w:pPr>
        <w:rPr>
          <w:b/>
          <w:bCs/>
          <w:sz w:val="32"/>
          <w:szCs w:val="32"/>
        </w:rPr>
      </w:pPr>
      <w:r w:rsidRPr="00475253">
        <w:rPr>
          <w:b/>
          <w:bCs/>
          <w:sz w:val="36"/>
          <w:szCs w:val="36"/>
        </w:rPr>
        <w:t xml:space="preserve">Project </w:t>
      </w:r>
      <w:proofErr w:type="gramStart"/>
      <w:r w:rsidRPr="00475253">
        <w:rPr>
          <w:b/>
          <w:bCs/>
          <w:sz w:val="36"/>
          <w:szCs w:val="36"/>
        </w:rPr>
        <w:t>Title</w:t>
      </w:r>
      <w:r w:rsidRPr="0090364B">
        <w:rPr>
          <w:b/>
          <w:bCs/>
          <w:sz w:val="32"/>
          <w:szCs w:val="32"/>
        </w:rPr>
        <w:t xml:space="preserve"> :</w:t>
      </w:r>
      <w:proofErr w:type="gramEnd"/>
      <w:r w:rsidRPr="0090364B">
        <w:rPr>
          <w:b/>
          <w:bCs/>
          <w:sz w:val="32"/>
          <w:szCs w:val="32"/>
        </w:rPr>
        <w:t xml:space="preserve"> </w:t>
      </w:r>
    </w:p>
    <w:p w14:paraId="1EA4339A" w14:textId="77777777" w:rsidR="00475253" w:rsidRDefault="00475253" w:rsidP="00475253">
      <w:pPr>
        <w:rPr>
          <w:sz w:val="32"/>
          <w:szCs w:val="32"/>
        </w:rPr>
      </w:pPr>
      <w:r>
        <w:rPr>
          <w:b/>
          <w:bCs/>
          <w:sz w:val="32"/>
          <w:szCs w:val="32"/>
        </w:rPr>
        <w:tab/>
      </w:r>
      <w:r w:rsidRPr="0090364B">
        <w:rPr>
          <w:sz w:val="32"/>
          <w:szCs w:val="32"/>
        </w:rPr>
        <w:t>Military Aircraft Performance Analysis Using Python</w:t>
      </w:r>
      <w:r>
        <w:rPr>
          <w:sz w:val="32"/>
          <w:szCs w:val="32"/>
        </w:rPr>
        <w:t>.</w:t>
      </w:r>
    </w:p>
    <w:p w14:paraId="1C5C57A4" w14:textId="77777777" w:rsidR="00475253" w:rsidRPr="00475253" w:rsidRDefault="00475253" w:rsidP="00475253">
      <w:pPr>
        <w:rPr>
          <w:b/>
          <w:bCs/>
          <w:sz w:val="32"/>
          <w:szCs w:val="32"/>
        </w:rPr>
      </w:pPr>
      <w:proofErr w:type="gramStart"/>
      <w:r w:rsidRPr="00475253">
        <w:rPr>
          <w:b/>
          <w:bCs/>
          <w:sz w:val="32"/>
          <w:szCs w:val="32"/>
        </w:rPr>
        <w:t>Description :</w:t>
      </w:r>
      <w:proofErr w:type="gramEnd"/>
    </w:p>
    <w:p w14:paraId="1D9AE700" w14:textId="77777777" w:rsidR="00475253" w:rsidRPr="0090364B" w:rsidRDefault="00475253" w:rsidP="00475253">
      <w:pPr>
        <w:ind w:firstLine="720"/>
        <w:jc w:val="both"/>
        <w:rPr>
          <w:sz w:val="32"/>
          <w:szCs w:val="32"/>
        </w:rPr>
      </w:pPr>
      <w:r w:rsidRPr="0090364B">
        <w:rPr>
          <w:sz w:val="32"/>
          <w:szCs w:val="32"/>
        </w:rPr>
        <w:t xml:space="preserve">Military Aircraft Performance Analysis is a data analysis project that evaluates the performance characteristics of military aircraft from different countries. The project uses Python libraries such as Pandas, NumPy, Matplotlib, and Seaborn to </w:t>
      </w:r>
      <w:proofErr w:type="spellStart"/>
      <w:r w:rsidRPr="0090364B">
        <w:rPr>
          <w:sz w:val="32"/>
          <w:szCs w:val="32"/>
        </w:rPr>
        <w:t>analyze</w:t>
      </w:r>
      <w:proofErr w:type="spellEnd"/>
      <w:r w:rsidRPr="0090364B">
        <w:rPr>
          <w:sz w:val="32"/>
          <w:szCs w:val="32"/>
        </w:rPr>
        <w:t xml:space="preserve"> aircraft specifications including speed, range, payload capacity, service ceiling, and crew size. The collected dataset is cleaned and processed to remove inconsistencies and improve data quality. Various statistical operations such as mean, median, mode, variance, minimum, and maximum are performed. Data filtering, grouping, sorting, and aggregation techniques are applied to gain insights. Visualization techniques are used to compare aircraft performance through charts and graphs. The project helps identify the fastest aircraft, highest payload carrier, and longest-range aircraft. It demonstrates the practical use of data analysis in the </w:t>
      </w:r>
      <w:proofErr w:type="spellStart"/>
      <w:r w:rsidRPr="0090364B">
        <w:rPr>
          <w:sz w:val="32"/>
          <w:szCs w:val="32"/>
        </w:rPr>
        <w:t>defense</w:t>
      </w:r>
      <w:proofErr w:type="spellEnd"/>
      <w:r w:rsidRPr="0090364B">
        <w:rPr>
          <w:sz w:val="32"/>
          <w:szCs w:val="32"/>
        </w:rPr>
        <w:t xml:space="preserve"> sector. The project improves analytical and visualization skills using Python.</w:t>
      </w:r>
    </w:p>
    <w:p w14:paraId="17E8CE5F" w14:textId="77777777" w:rsidR="00A9204E" w:rsidRDefault="00A9204E"/>
    <w:sectPr w:rsidR="00A9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105032098">
    <w:abstractNumId w:val="19"/>
  </w:num>
  <w:num w:numId="2" w16cid:durableId="1666545789">
    <w:abstractNumId w:val="12"/>
  </w:num>
  <w:num w:numId="3" w16cid:durableId="1642272866">
    <w:abstractNumId w:val="10"/>
  </w:num>
  <w:num w:numId="4" w16cid:durableId="1511676597">
    <w:abstractNumId w:val="21"/>
  </w:num>
  <w:num w:numId="5" w16cid:durableId="1502087072">
    <w:abstractNumId w:val="13"/>
  </w:num>
  <w:num w:numId="6" w16cid:durableId="416555568">
    <w:abstractNumId w:val="16"/>
  </w:num>
  <w:num w:numId="7" w16cid:durableId="816459994">
    <w:abstractNumId w:val="18"/>
  </w:num>
  <w:num w:numId="8" w16cid:durableId="749501484">
    <w:abstractNumId w:val="9"/>
  </w:num>
  <w:num w:numId="9" w16cid:durableId="240411950">
    <w:abstractNumId w:val="7"/>
  </w:num>
  <w:num w:numId="10" w16cid:durableId="1334340543">
    <w:abstractNumId w:val="6"/>
  </w:num>
  <w:num w:numId="11" w16cid:durableId="1570650178">
    <w:abstractNumId w:val="5"/>
  </w:num>
  <w:num w:numId="12" w16cid:durableId="395517062">
    <w:abstractNumId w:val="4"/>
  </w:num>
  <w:num w:numId="13" w16cid:durableId="791166277">
    <w:abstractNumId w:val="8"/>
  </w:num>
  <w:num w:numId="14" w16cid:durableId="628391544">
    <w:abstractNumId w:val="3"/>
  </w:num>
  <w:num w:numId="15" w16cid:durableId="83963941">
    <w:abstractNumId w:val="2"/>
  </w:num>
  <w:num w:numId="16" w16cid:durableId="748698877">
    <w:abstractNumId w:val="1"/>
  </w:num>
  <w:num w:numId="17" w16cid:durableId="1163667278">
    <w:abstractNumId w:val="0"/>
  </w:num>
  <w:num w:numId="18" w16cid:durableId="760299317">
    <w:abstractNumId w:val="14"/>
  </w:num>
  <w:num w:numId="19" w16cid:durableId="1734696691">
    <w:abstractNumId w:val="15"/>
  </w:num>
  <w:num w:numId="20" w16cid:durableId="1327590586">
    <w:abstractNumId w:val="20"/>
  </w:num>
  <w:num w:numId="21" w16cid:durableId="321735066">
    <w:abstractNumId w:val="17"/>
  </w:num>
  <w:num w:numId="22" w16cid:durableId="1200320130">
    <w:abstractNumId w:val="11"/>
  </w:num>
  <w:num w:numId="23" w16cid:durableId="8670649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253"/>
    <w:rsid w:val="00475253"/>
    <w:rsid w:val="00645252"/>
    <w:rsid w:val="006D3D74"/>
    <w:rsid w:val="0083569A"/>
    <w:rsid w:val="00A9204E"/>
    <w:rsid w:val="00CB1D59"/>
    <w:rsid w:val="00D47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24286"/>
  <w15:chartTrackingRefBased/>
  <w15:docId w15:val="{C2A82FD2-AE35-46DE-AB2A-366E2CCA0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253"/>
    <w:pPr>
      <w:spacing w:after="160" w:line="278" w:lineRule="auto"/>
    </w:pPr>
    <w:rPr>
      <w:kern w:val="2"/>
      <w:sz w:val="24"/>
      <w:szCs w:val="24"/>
      <w:lang w:val="en-IN"/>
      <w14:ligatures w14:val="standardContextual"/>
    </w:rPr>
  </w:style>
  <w:style w:type="paragraph" w:styleId="Heading1">
    <w:name w:val="heading 1"/>
    <w:basedOn w:val="Normal"/>
    <w:next w:val="Normal"/>
    <w:link w:val="Heading1Char"/>
    <w:uiPriority w:val="9"/>
    <w:qFormat/>
    <w:rsid w:val="006D3D74"/>
    <w:pPr>
      <w:keepNext/>
      <w:keepLines/>
      <w:spacing w:before="240" w:after="0" w:line="240" w:lineRule="auto"/>
      <w:outlineLvl w:val="0"/>
    </w:pPr>
    <w:rPr>
      <w:rFonts w:asciiTheme="majorHAnsi" w:eastAsiaTheme="majorEastAsia" w:hAnsiTheme="majorHAnsi" w:cstheme="majorBidi"/>
      <w:color w:val="1F4E79" w:themeColor="accent1" w:themeShade="80"/>
      <w:kern w:val="0"/>
      <w:sz w:val="32"/>
      <w:szCs w:val="32"/>
      <w:lang w:val="en-US"/>
      <w14:ligatures w14:val="none"/>
    </w:rPr>
  </w:style>
  <w:style w:type="paragraph" w:styleId="Heading2">
    <w:name w:val="heading 2"/>
    <w:basedOn w:val="Normal"/>
    <w:next w:val="Normal"/>
    <w:link w:val="Heading2Char"/>
    <w:uiPriority w:val="9"/>
    <w:unhideWhenUsed/>
    <w:qFormat/>
    <w:rsid w:val="006D3D74"/>
    <w:pPr>
      <w:keepNext/>
      <w:keepLines/>
      <w:spacing w:before="40" w:after="0" w:line="240" w:lineRule="auto"/>
      <w:outlineLvl w:val="1"/>
    </w:pPr>
    <w:rPr>
      <w:rFonts w:asciiTheme="majorHAnsi" w:eastAsiaTheme="majorEastAsia" w:hAnsiTheme="majorHAnsi" w:cstheme="majorBidi"/>
      <w:color w:val="1F4E79" w:themeColor="accent1" w:themeShade="80"/>
      <w:kern w:val="0"/>
      <w:sz w:val="26"/>
      <w:szCs w:val="26"/>
      <w:lang w:val="en-US"/>
      <w14:ligatures w14:val="none"/>
    </w:rPr>
  </w:style>
  <w:style w:type="paragraph" w:styleId="Heading3">
    <w:name w:val="heading 3"/>
    <w:basedOn w:val="Normal"/>
    <w:next w:val="Normal"/>
    <w:link w:val="Heading3Char"/>
    <w:uiPriority w:val="9"/>
    <w:unhideWhenUsed/>
    <w:qFormat/>
    <w:rsid w:val="006D3D74"/>
    <w:pPr>
      <w:keepNext/>
      <w:keepLines/>
      <w:spacing w:before="40" w:after="0" w:line="240" w:lineRule="auto"/>
      <w:outlineLvl w:val="2"/>
    </w:pPr>
    <w:rPr>
      <w:rFonts w:asciiTheme="majorHAnsi" w:eastAsiaTheme="majorEastAsia" w:hAnsiTheme="majorHAnsi" w:cstheme="majorBidi"/>
      <w:color w:val="1F4D78" w:themeColor="accent1" w:themeShade="7F"/>
      <w:kern w:val="0"/>
      <w:lang w:val="en-US"/>
      <w14:ligatures w14:val="none"/>
    </w:rPr>
  </w:style>
  <w:style w:type="paragraph" w:styleId="Heading4">
    <w:name w:val="heading 4"/>
    <w:basedOn w:val="Normal"/>
    <w:next w:val="Normal"/>
    <w:link w:val="Heading4Char"/>
    <w:uiPriority w:val="9"/>
    <w:unhideWhenUsed/>
    <w:qFormat/>
    <w:rsid w:val="006D3D74"/>
    <w:pPr>
      <w:keepNext/>
      <w:keepLines/>
      <w:spacing w:before="40" w:after="0" w:line="240" w:lineRule="auto"/>
      <w:outlineLvl w:val="3"/>
    </w:pPr>
    <w:rPr>
      <w:rFonts w:asciiTheme="majorHAnsi" w:eastAsiaTheme="majorEastAsia" w:hAnsiTheme="majorHAnsi" w:cstheme="majorBidi"/>
      <w:i/>
      <w:iCs/>
      <w:color w:val="1F4E79" w:themeColor="accent1" w:themeShade="80"/>
      <w:kern w:val="0"/>
      <w:sz w:val="22"/>
      <w:szCs w:val="22"/>
      <w:lang w:val="en-US"/>
      <w14:ligatures w14:val="none"/>
    </w:rPr>
  </w:style>
  <w:style w:type="paragraph" w:styleId="Heading5">
    <w:name w:val="heading 5"/>
    <w:basedOn w:val="Normal"/>
    <w:next w:val="Normal"/>
    <w:link w:val="Heading5Char"/>
    <w:uiPriority w:val="9"/>
    <w:unhideWhenUsed/>
    <w:qFormat/>
    <w:rsid w:val="006D3D74"/>
    <w:pPr>
      <w:keepNext/>
      <w:keepLines/>
      <w:spacing w:before="40" w:after="0" w:line="240" w:lineRule="auto"/>
      <w:outlineLvl w:val="4"/>
    </w:pPr>
    <w:rPr>
      <w:rFonts w:asciiTheme="majorHAnsi" w:eastAsiaTheme="majorEastAsia" w:hAnsiTheme="majorHAnsi" w:cstheme="majorBidi"/>
      <w:color w:val="1F4E79" w:themeColor="accent1" w:themeShade="80"/>
      <w:kern w:val="0"/>
      <w:sz w:val="22"/>
      <w:szCs w:val="22"/>
      <w:lang w:val="en-US"/>
      <w14:ligatures w14:val="none"/>
    </w:rPr>
  </w:style>
  <w:style w:type="paragraph" w:styleId="Heading6">
    <w:name w:val="heading 6"/>
    <w:basedOn w:val="Normal"/>
    <w:next w:val="Normal"/>
    <w:link w:val="Heading6Char"/>
    <w:uiPriority w:val="9"/>
    <w:unhideWhenUsed/>
    <w:qFormat/>
    <w:rsid w:val="006D3D74"/>
    <w:pPr>
      <w:keepNext/>
      <w:keepLines/>
      <w:spacing w:before="40" w:after="0" w:line="240" w:lineRule="auto"/>
      <w:outlineLvl w:val="5"/>
    </w:pPr>
    <w:rPr>
      <w:rFonts w:asciiTheme="majorHAnsi" w:eastAsiaTheme="majorEastAsia" w:hAnsiTheme="majorHAnsi" w:cstheme="majorBidi"/>
      <w:color w:val="1F4D78" w:themeColor="accent1" w:themeShade="7F"/>
      <w:kern w:val="0"/>
      <w:sz w:val="22"/>
      <w:szCs w:val="22"/>
      <w:lang w:val="en-US"/>
      <w14:ligatures w14:val="none"/>
    </w:rPr>
  </w:style>
  <w:style w:type="paragraph" w:styleId="Heading7">
    <w:name w:val="heading 7"/>
    <w:basedOn w:val="Normal"/>
    <w:next w:val="Normal"/>
    <w:link w:val="Heading7Char"/>
    <w:uiPriority w:val="9"/>
    <w:unhideWhenUsed/>
    <w:qFormat/>
    <w:rsid w:val="006D3D74"/>
    <w:pPr>
      <w:keepNext/>
      <w:keepLines/>
      <w:spacing w:before="40" w:after="0" w:line="240" w:lineRule="auto"/>
      <w:outlineLvl w:val="6"/>
    </w:pPr>
    <w:rPr>
      <w:rFonts w:asciiTheme="majorHAnsi" w:eastAsiaTheme="majorEastAsia" w:hAnsiTheme="majorHAnsi" w:cstheme="majorBidi"/>
      <w:i/>
      <w:iCs/>
      <w:color w:val="1F4D78" w:themeColor="accent1" w:themeShade="7F"/>
      <w:kern w:val="0"/>
      <w:sz w:val="22"/>
      <w:szCs w:val="22"/>
      <w:lang w:val="en-US"/>
      <w14:ligatures w14:val="none"/>
    </w:rPr>
  </w:style>
  <w:style w:type="paragraph" w:styleId="Heading8">
    <w:name w:val="heading 8"/>
    <w:basedOn w:val="Normal"/>
    <w:next w:val="Normal"/>
    <w:link w:val="Heading8Char"/>
    <w:uiPriority w:val="9"/>
    <w:unhideWhenUsed/>
    <w:qFormat/>
    <w:rsid w:val="006D3D74"/>
    <w:pPr>
      <w:keepNext/>
      <w:keepLines/>
      <w:spacing w:before="40" w:after="0" w:line="240" w:lineRule="auto"/>
      <w:outlineLvl w:val="7"/>
    </w:pPr>
    <w:rPr>
      <w:rFonts w:asciiTheme="majorHAnsi" w:eastAsiaTheme="majorEastAsia" w:hAnsiTheme="majorHAnsi" w:cstheme="majorBidi"/>
      <w:color w:val="272727" w:themeColor="text1" w:themeTint="D8"/>
      <w:kern w:val="0"/>
      <w:sz w:val="22"/>
      <w:szCs w:val="21"/>
      <w:lang w:val="en-US"/>
      <w14:ligatures w14:val="none"/>
    </w:rPr>
  </w:style>
  <w:style w:type="paragraph" w:styleId="Heading9">
    <w:name w:val="heading 9"/>
    <w:basedOn w:val="Normal"/>
    <w:next w:val="Normal"/>
    <w:link w:val="Heading9Char"/>
    <w:uiPriority w:val="9"/>
    <w:unhideWhenUsed/>
    <w:qFormat/>
    <w:rsid w:val="006D3D74"/>
    <w:pPr>
      <w:keepNext/>
      <w:keepLines/>
      <w:spacing w:before="40" w:after="0" w:line="240" w:lineRule="auto"/>
      <w:outlineLvl w:val="8"/>
    </w:pPr>
    <w:rPr>
      <w:rFonts w:asciiTheme="majorHAnsi" w:eastAsiaTheme="majorEastAsia" w:hAnsiTheme="majorHAnsi" w:cstheme="majorBidi"/>
      <w:i/>
      <w:iCs/>
      <w:color w:val="272727" w:themeColor="text1" w:themeTint="D8"/>
      <w:kern w:val="0"/>
      <w:sz w:val="22"/>
      <w:szCs w:val="21"/>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lang w:val="en-US"/>
      <w14:ligatures w14:val="none"/>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spacing w:after="0" w:line="240" w:lineRule="auto"/>
    </w:pPr>
    <w:rPr>
      <w:rFonts w:eastAsiaTheme="minorEastAsia"/>
      <w:color w:val="5A5A5A" w:themeColor="text1" w:themeTint="A5"/>
      <w:spacing w:val="15"/>
      <w:kern w:val="0"/>
      <w:sz w:val="22"/>
      <w:szCs w:val="22"/>
      <w:lang w:val="en-US"/>
      <w14:ligatures w14:val="none"/>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after="0" w:line="240" w:lineRule="auto"/>
      <w:ind w:left="864" w:right="864"/>
      <w:jc w:val="center"/>
    </w:pPr>
    <w:rPr>
      <w:i/>
      <w:iCs/>
      <w:color w:val="404040" w:themeColor="text1" w:themeTint="BF"/>
      <w:kern w:val="0"/>
      <w:sz w:val="22"/>
      <w:szCs w:val="22"/>
      <w:lang w:val="en-US"/>
      <w14:ligatures w14:val="none"/>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line="240" w:lineRule="auto"/>
      <w:ind w:left="864" w:right="864"/>
      <w:jc w:val="center"/>
    </w:pPr>
    <w:rPr>
      <w:i/>
      <w:iCs/>
      <w:color w:val="1F4E79" w:themeColor="accent1" w:themeShade="80"/>
      <w:kern w:val="0"/>
      <w:sz w:val="22"/>
      <w:szCs w:val="22"/>
      <w:lang w:val="en-US"/>
      <w14:ligatures w14:val="none"/>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line="240" w:lineRule="auto"/>
    </w:pPr>
    <w:rPr>
      <w:i/>
      <w:iCs/>
      <w:color w:val="44546A" w:themeColor="text2"/>
      <w:kern w:val="0"/>
      <w:sz w:val="22"/>
      <w:szCs w:val="18"/>
      <w:lang w:val="en-US"/>
      <w14:ligatures w14:val="none"/>
    </w:rPr>
  </w:style>
  <w:style w:type="paragraph" w:styleId="BalloonText">
    <w:name w:val="Balloon Text"/>
    <w:basedOn w:val="Normal"/>
    <w:link w:val="BalloonTextChar"/>
    <w:uiPriority w:val="99"/>
    <w:semiHidden/>
    <w:unhideWhenUsed/>
    <w:rsid w:val="00645252"/>
    <w:pPr>
      <w:spacing w:after="0" w:line="240" w:lineRule="auto"/>
    </w:pPr>
    <w:rPr>
      <w:rFonts w:ascii="Segoe UI" w:hAnsi="Segoe UI" w:cs="Segoe UI"/>
      <w:kern w:val="0"/>
      <w:sz w:val="22"/>
      <w:szCs w:val="18"/>
      <w:lang w:val="en-US"/>
      <w14:ligatures w14:val="none"/>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spacing w:after="0" w:line="240" w:lineRule="auto"/>
      <w:ind w:left="1152" w:right="1152"/>
    </w:pPr>
    <w:rPr>
      <w:rFonts w:eastAsiaTheme="minorEastAsia"/>
      <w:i/>
      <w:iCs/>
      <w:color w:val="1F4E79" w:themeColor="accent1" w:themeShade="80"/>
      <w:kern w:val="0"/>
      <w:sz w:val="22"/>
      <w:szCs w:val="22"/>
      <w:lang w:val="en-US"/>
      <w14:ligatures w14:val="none"/>
    </w:rPr>
  </w:style>
  <w:style w:type="paragraph" w:styleId="BodyText3">
    <w:name w:val="Body Text 3"/>
    <w:basedOn w:val="Normal"/>
    <w:link w:val="BodyText3Char"/>
    <w:uiPriority w:val="99"/>
    <w:semiHidden/>
    <w:unhideWhenUsed/>
    <w:rsid w:val="00645252"/>
    <w:pPr>
      <w:spacing w:after="120" w:line="240" w:lineRule="auto"/>
    </w:pPr>
    <w:rPr>
      <w:kern w:val="0"/>
      <w:sz w:val="22"/>
      <w:szCs w:val="16"/>
      <w:lang w:val="en-US"/>
      <w14:ligatures w14:val="none"/>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line="240" w:lineRule="auto"/>
      <w:ind w:left="360"/>
    </w:pPr>
    <w:rPr>
      <w:kern w:val="0"/>
      <w:sz w:val="22"/>
      <w:szCs w:val="16"/>
      <w:lang w:val="en-US"/>
      <w14:ligatures w14:val="none"/>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pPr>
      <w:spacing w:after="0" w:line="240" w:lineRule="auto"/>
    </w:pPr>
    <w:rPr>
      <w:kern w:val="0"/>
      <w:sz w:val="22"/>
      <w:szCs w:val="20"/>
      <w:lang w:val="en-US"/>
      <w14:ligatures w14:val="none"/>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pPr>
      <w:spacing w:after="0" w:line="240" w:lineRule="auto"/>
    </w:pPr>
    <w:rPr>
      <w:rFonts w:ascii="Segoe UI" w:hAnsi="Segoe UI" w:cs="Segoe UI"/>
      <w:kern w:val="0"/>
      <w:sz w:val="22"/>
      <w:szCs w:val="16"/>
      <w:lang w:val="en-US"/>
      <w14:ligatures w14:val="none"/>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pPr>
      <w:spacing w:after="0" w:line="240" w:lineRule="auto"/>
    </w:pPr>
    <w:rPr>
      <w:kern w:val="0"/>
      <w:sz w:val="22"/>
      <w:szCs w:val="20"/>
      <w:lang w:val="en-US"/>
      <w14:ligatures w14:val="none"/>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pPr>
      <w:spacing w:after="0" w:line="240" w:lineRule="auto"/>
    </w:pPr>
    <w:rPr>
      <w:rFonts w:asciiTheme="majorHAnsi" w:eastAsiaTheme="majorEastAsia" w:hAnsiTheme="majorHAnsi" w:cstheme="majorBidi"/>
      <w:kern w:val="0"/>
      <w:sz w:val="22"/>
      <w:szCs w:val="20"/>
      <w:lang w:val="en-US"/>
      <w14:ligatures w14:val="none"/>
    </w:rPr>
  </w:style>
  <w:style w:type="paragraph" w:styleId="FootnoteText">
    <w:name w:val="footnote text"/>
    <w:basedOn w:val="Normal"/>
    <w:link w:val="FootnoteTextChar"/>
    <w:uiPriority w:val="99"/>
    <w:semiHidden/>
    <w:unhideWhenUsed/>
    <w:rsid w:val="00645252"/>
    <w:pPr>
      <w:spacing w:after="0" w:line="240" w:lineRule="auto"/>
    </w:pPr>
    <w:rPr>
      <w:kern w:val="0"/>
      <w:sz w:val="22"/>
      <w:szCs w:val="20"/>
      <w:lang w:val="en-US"/>
      <w14:ligatures w14:val="none"/>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pPr>
      <w:spacing w:after="0" w:line="240" w:lineRule="auto"/>
    </w:pPr>
    <w:rPr>
      <w:rFonts w:ascii="Consolas" w:hAnsi="Consolas"/>
      <w:kern w:val="0"/>
      <w:sz w:val="22"/>
      <w:szCs w:val="20"/>
      <w:lang w:val="en-US"/>
      <w14:ligatures w14:val="none"/>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pPr>
      <w:spacing w:after="0" w:line="240" w:lineRule="auto"/>
    </w:pPr>
    <w:rPr>
      <w:rFonts w:ascii="Consolas" w:hAnsi="Consolas"/>
      <w:kern w:val="0"/>
      <w:sz w:val="22"/>
      <w:szCs w:val="21"/>
      <w:lang w:val="en-US"/>
      <w14:ligatures w14:val="none"/>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pPr>
      <w:spacing w:after="0" w:line="240" w:lineRule="auto"/>
    </w:pPr>
    <w:rPr>
      <w:kern w:val="0"/>
      <w:sz w:val="22"/>
      <w:szCs w:val="22"/>
      <w:lang w:val="en-US"/>
      <w14:ligatures w14:val="none"/>
    </w:rPr>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pPr>
      <w:spacing w:after="0" w:line="240" w:lineRule="auto"/>
    </w:pPr>
    <w:rPr>
      <w:kern w:val="0"/>
      <w:sz w:val="22"/>
      <w:szCs w:val="22"/>
      <w:lang w:val="en-US"/>
      <w14:ligatures w14:val="none"/>
    </w:rPr>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line="240" w:lineRule="auto"/>
      <w:ind w:left="1757"/>
    </w:pPr>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Microsoft\Office\16.0\DTS\en-IN%7b59ED832B-6A6A-48BC-BEA9-C681CBA3F26C%7d\%7bFA9502CF-73C3-4879-83A7-86EEDFC4E781%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{FA9502CF-73C3-4879-83A7-86EEDFC4E781}TF2de6fc23-48e8-448b-960e-1bdc6e9248ab4ef8d1ac_win32-7424dd8ab5ea</Template>
  <TotalTime>17</TotalTime>
  <Pages>1</Pages>
  <Words>161</Words>
  <Characters>920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Indu 64</cp:lastModifiedBy>
  <cp:revision>1</cp:revision>
  <dcterms:created xsi:type="dcterms:W3CDTF">2026-06-21T14:14:00Z</dcterms:created>
  <dcterms:modified xsi:type="dcterms:W3CDTF">2026-06-21T14:31:00Z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